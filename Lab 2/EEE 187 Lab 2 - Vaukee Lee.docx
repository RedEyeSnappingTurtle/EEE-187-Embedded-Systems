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670511" w14:textId="40914AFA" w:rsidR="005768B0" w:rsidRDefault="005768B0">
      <w:r>
        <w:t xml:space="preserve">Lab 2 </w:t>
      </w:r>
    </w:p>
    <w:p w14:paraId="20F61D02" w14:textId="1CC39472" w:rsidR="005768B0" w:rsidRDefault="005768B0"/>
    <w:p w14:paraId="799DB089" w14:textId="22B1B378" w:rsidR="005768B0" w:rsidRDefault="00F33F54">
      <w:pPr>
        <w:rPr>
          <w:rFonts w:ascii="Times New Roman" w:hAnsi="Times New Roman" w:cs="Times New Roman"/>
          <w:b/>
          <w:bCs/>
          <w:color w:val="3C3C3C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3C3C3C"/>
          <w:sz w:val="24"/>
          <w:szCs w:val="24"/>
        </w:rPr>
        <w:t>DEBUG IN SIMULATION (Running the lab in simulation mode) (40 Points)</w:t>
      </w:r>
    </w:p>
    <w:p w14:paraId="163ED89D" w14:textId="77777777" w:rsidR="00F33F54" w:rsidRDefault="00F33F54"/>
    <w:p w14:paraId="410594B3" w14:textId="0455E60C" w:rsidR="00A9204E" w:rsidRDefault="005768B0">
      <w:r w:rsidRPr="005768B0">
        <w:drawing>
          <wp:inline distT="0" distB="0" distL="0" distR="0" wp14:anchorId="5EF0EC31" wp14:editId="5BA2089D">
            <wp:extent cx="3696216" cy="325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1F47" w14:textId="537BC8E0" w:rsidR="005768B0" w:rsidRDefault="005768B0"/>
    <w:p w14:paraId="0976EB28" w14:textId="3A964C1F" w:rsidR="005768B0" w:rsidRDefault="00981D81">
      <w:r>
        <w:rPr>
          <w:rFonts w:ascii="Times New Roman" w:hAnsi="Times New Roman" w:cs="Times New Roman"/>
          <w:b/>
          <w:bCs/>
          <w:sz w:val="24"/>
          <w:szCs w:val="24"/>
        </w:rPr>
        <w:t>DEBUG ON THE REAL BOARD (Running the lab on the real board) (40 Points)</w:t>
      </w:r>
    </w:p>
    <w:p w14:paraId="480155CD" w14:textId="32F30A78" w:rsidR="005768B0" w:rsidRDefault="000D0505">
      <w:r w:rsidRPr="000D0505">
        <w:drawing>
          <wp:inline distT="0" distB="0" distL="0" distR="0" wp14:anchorId="6C92AAF7" wp14:editId="2686DCF6">
            <wp:extent cx="5943600" cy="35147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62D4" w14:textId="77777777" w:rsidR="00981D81" w:rsidRDefault="00981D81"/>
    <w:p w14:paraId="4C47975B" w14:textId="7186586B" w:rsidR="000D0505" w:rsidRDefault="000D0505"/>
    <w:p w14:paraId="69614B5B" w14:textId="2D41E2A2" w:rsidR="000D0505" w:rsidRDefault="000D050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QUESTIONS (20 Points)</w:t>
      </w:r>
    </w:p>
    <w:p w14:paraId="53A02A21" w14:textId="77777777" w:rsidR="000D0505" w:rsidRDefault="000D0505"/>
    <w:p w14:paraId="6DD3005B" w14:textId="34898EC0" w:rsidR="000D0505" w:rsidRDefault="000D0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>Find a shortcut button for performing the Build Target step. (Step 3 above) (10 Points)</w:t>
      </w:r>
    </w:p>
    <w:p w14:paraId="1C362269" w14:textId="63D2D4A2" w:rsidR="000D0505" w:rsidRDefault="000D0505">
      <w:pPr>
        <w:rPr>
          <w:rFonts w:ascii="Times New Roman" w:hAnsi="Times New Roman" w:cs="Times New Roman"/>
          <w:sz w:val="24"/>
          <w:szCs w:val="24"/>
        </w:rPr>
      </w:pPr>
    </w:p>
    <w:p w14:paraId="2A34376D" w14:textId="3B84C652" w:rsidR="000D0505" w:rsidRDefault="000D0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F7</w:t>
      </w:r>
    </w:p>
    <w:p w14:paraId="6FB91E37" w14:textId="2BC9096F" w:rsidR="000D0505" w:rsidRDefault="000D0505">
      <w:pPr>
        <w:rPr>
          <w:rFonts w:ascii="Times New Roman" w:hAnsi="Times New Roman" w:cs="Times New Roman"/>
          <w:sz w:val="24"/>
          <w:szCs w:val="24"/>
        </w:rPr>
      </w:pPr>
    </w:p>
    <w:p w14:paraId="5A7BBF10" w14:textId="544B8D80" w:rsidR="000D0505" w:rsidRDefault="000D0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5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8038DF" wp14:editId="5F12A6E4">
            <wp:extent cx="1867161" cy="78115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CC9B" w14:textId="4FC4FF38" w:rsidR="000D0505" w:rsidRDefault="000D0505">
      <w:pPr>
        <w:rPr>
          <w:rFonts w:ascii="Times New Roman" w:hAnsi="Times New Roman" w:cs="Times New Roman"/>
          <w:sz w:val="24"/>
          <w:szCs w:val="24"/>
        </w:rPr>
      </w:pPr>
    </w:p>
    <w:p w14:paraId="537FE7ED" w14:textId="3943A627" w:rsidR="000D0505" w:rsidRDefault="000D0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2) </w:t>
      </w:r>
      <w:r>
        <w:rPr>
          <w:rFonts w:ascii="Times New Roman" w:hAnsi="Times New Roman" w:cs="Times New Roman"/>
          <w:sz w:val="24"/>
          <w:szCs w:val="24"/>
        </w:rPr>
        <w:t>Find a shortcut button to start/stop the Debugger. (10 Points)</w:t>
      </w:r>
    </w:p>
    <w:p w14:paraId="7349EF5F" w14:textId="24193EB4" w:rsidR="000D0505" w:rsidRDefault="000D0505">
      <w:pPr>
        <w:rPr>
          <w:rFonts w:ascii="Times New Roman" w:hAnsi="Times New Roman" w:cs="Times New Roman"/>
          <w:sz w:val="24"/>
          <w:szCs w:val="24"/>
        </w:rPr>
      </w:pPr>
    </w:p>
    <w:p w14:paraId="77873A48" w14:textId="6999579C" w:rsidR="000D0505" w:rsidRDefault="000D0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Ctrl + F5</w:t>
      </w:r>
    </w:p>
    <w:p w14:paraId="3AC2F342" w14:textId="63FB00EB" w:rsidR="000D0505" w:rsidRDefault="000D0505">
      <w:pPr>
        <w:rPr>
          <w:rFonts w:ascii="Times New Roman" w:hAnsi="Times New Roman" w:cs="Times New Roman"/>
          <w:sz w:val="24"/>
          <w:szCs w:val="24"/>
        </w:rPr>
      </w:pPr>
    </w:p>
    <w:p w14:paraId="2F5F1E53" w14:textId="601A564D" w:rsidR="000D0505" w:rsidRDefault="000D0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D05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EF8C14" wp14:editId="06ED7E7E">
            <wp:extent cx="904874" cy="495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3862" b="34653"/>
                    <a:stretch/>
                  </pic:blipFill>
                  <pic:spPr bwMode="auto">
                    <a:xfrm>
                      <a:off x="0" y="0"/>
                      <a:ext cx="905001" cy="495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DC074" w14:textId="3A2E9952" w:rsidR="000D0505" w:rsidRDefault="000D0505">
      <w:pPr>
        <w:rPr>
          <w:rFonts w:ascii="Times New Roman" w:hAnsi="Times New Roman" w:cs="Times New Roman"/>
          <w:sz w:val="24"/>
          <w:szCs w:val="24"/>
        </w:rPr>
      </w:pPr>
    </w:p>
    <w:p w14:paraId="28BCB782" w14:textId="6EF0BBB0" w:rsidR="000D0505" w:rsidRDefault="000D050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INTERESTING QUESTIONS</w:t>
      </w:r>
    </w:p>
    <w:p w14:paraId="6137DFFC" w14:textId="77777777" w:rsidR="000D0505" w:rsidRDefault="000D0505" w:rsidP="000D0505">
      <w:p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Things to think about but NOT implement in your lab:</w:t>
      </w:r>
    </w:p>
    <w:p w14:paraId="245D4686" w14:textId="76677AF6" w:rsidR="000D0505" w:rsidRDefault="000D0505" w:rsidP="000D0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How could you make the LED flash slower?</w:t>
      </w:r>
    </w:p>
    <w:p w14:paraId="7AE51AE3" w14:textId="5D5AB8A1" w:rsidR="000D0505" w:rsidRDefault="000D0505" w:rsidP="000D0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Increase the delay</w:t>
      </w:r>
    </w:p>
    <w:p w14:paraId="7C69D279" w14:textId="02BC71EF" w:rsidR="000D0505" w:rsidRDefault="000D0505" w:rsidP="000D0505">
      <w:pPr>
        <w:rPr>
          <w:rFonts w:ascii="Times New Roman" w:hAnsi="Times New Roman" w:cs="Times New Roman"/>
          <w:sz w:val="24"/>
          <w:szCs w:val="24"/>
        </w:rPr>
      </w:pPr>
    </w:p>
    <w:p w14:paraId="126B889D" w14:textId="1F205AE2" w:rsidR="000D0505" w:rsidRDefault="000D0505" w:rsidP="000D0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How could you make the LED flash </w:t>
      </w:r>
      <w:proofErr w:type="gramStart"/>
      <w:r>
        <w:rPr>
          <w:rFonts w:ascii="Times New Roman" w:hAnsi="Times New Roman" w:cs="Times New Roman"/>
          <w:sz w:val="24"/>
          <w:szCs w:val="24"/>
        </w:rPr>
        <w:t>blue-yellow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instead of blue-red?</w:t>
      </w:r>
    </w:p>
    <w:p w14:paraId="353A4264" w14:textId="77777777" w:rsidR="00697428" w:rsidRDefault="000D0505" w:rsidP="000D0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97428" w:rsidRPr="00697428">
        <w:rPr>
          <w:rFonts w:ascii="Times New Roman" w:hAnsi="Times New Roman" w:cs="Times New Roman"/>
          <w:sz w:val="24"/>
          <w:szCs w:val="24"/>
        </w:rPr>
        <w:t xml:space="preserve">yellow   RG-    </w:t>
      </w:r>
      <w:r w:rsidR="00697428" w:rsidRPr="00D52D59">
        <w:rPr>
          <w:rFonts w:ascii="Times New Roman" w:hAnsi="Times New Roman" w:cs="Times New Roman"/>
          <w:b/>
          <w:bCs/>
          <w:sz w:val="24"/>
          <w:szCs w:val="24"/>
        </w:rPr>
        <w:t>0x0A</w:t>
      </w:r>
    </w:p>
    <w:p w14:paraId="1F3B4C84" w14:textId="43D33E59" w:rsidR="00697428" w:rsidRDefault="00697428" w:rsidP="000D0505">
      <w:pPr>
        <w:rPr>
          <w:rFonts w:ascii="Times New Roman" w:hAnsi="Times New Roman" w:cs="Times New Roman"/>
          <w:sz w:val="24"/>
          <w:szCs w:val="24"/>
        </w:rPr>
      </w:pPr>
      <w:r w:rsidRPr="0069742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D9C9DA" wp14:editId="0286A8B6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4333875" cy="1404620"/>
                <wp:effectExtent l="0" t="0" r="2857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39B67" w14:textId="6F89A052" w:rsidR="00697428" w:rsidRDefault="00697428" w:rsidP="00697428">
                            <w:proofErr w:type="gramStart"/>
                            <w:r>
                              <w:t>while(</w:t>
                            </w:r>
                            <w:proofErr w:type="gramEnd"/>
                            <w:r>
                              <w:t>1){</w:t>
                            </w:r>
                          </w:p>
                          <w:p w14:paraId="5E0D8C58" w14:textId="77777777" w:rsidR="00697428" w:rsidRDefault="00697428" w:rsidP="00697428">
                            <w:r>
                              <w:tab/>
                            </w:r>
                            <w:r>
                              <w:tab/>
                              <w:t>In = GPIO_PORTF_DATA_R&amp;0x10; // read PF4 into In</w:t>
                            </w:r>
                          </w:p>
                          <w:p w14:paraId="48CDE236" w14:textId="77777777" w:rsidR="00697428" w:rsidRDefault="00697428" w:rsidP="00697428">
                            <w:r>
                              <w:t xml:space="preserve">    </w:t>
                            </w:r>
                            <w:proofErr w:type="gramStart"/>
                            <w:r>
                              <w:t>if(</w:t>
                            </w:r>
                            <w:proofErr w:type="gramEnd"/>
                            <w:r>
                              <w:t>In == 0x00){              // zero means SW1 is pressed</w:t>
                            </w:r>
                          </w:p>
                          <w:p w14:paraId="1D6C0E15" w14:textId="77777777" w:rsidR="00697428" w:rsidRDefault="00697428" w:rsidP="00697428">
                            <w:r>
                              <w:t xml:space="preserve">      GPIO_PORTF_DATA_R = 0x</w:t>
                            </w:r>
                            <w:proofErr w:type="gramStart"/>
                            <w:r>
                              <w:t>08;  /</w:t>
                            </w:r>
                            <w:proofErr w:type="gramEnd"/>
                            <w:r>
                              <w:t>/ LED is green</w:t>
                            </w:r>
                          </w:p>
                          <w:p w14:paraId="5564F4A6" w14:textId="77777777" w:rsidR="00697428" w:rsidRDefault="00697428" w:rsidP="00697428">
                            <w:r>
                              <w:tab/>
                            </w:r>
                            <w:r>
                              <w:tab/>
                              <w:t xml:space="preserve">} </w:t>
                            </w:r>
                            <w:proofErr w:type="gramStart"/>
                            <w:r>
                              <w:t xml:space="preserve">else{  </w:t>
                            </w:r>
                            <w:proofErr w:type="gramEnd"/>
                            <w:r>
                              <w:t xml:space="preserve">                    // 0x10 means SW1 is not pressed</w:t>
                            </w:r>
                          </w:p>
                          <w:p w14:paraId="1D0A66EA" w14:textId="77B2C42C" w:rsidR="00697428" w:rsidRDefault="00697428" w:rsidP="00697428">
                            <w:r>
                              <w:t xml:space="preserve">      GPIO_PORTF_DATA_R = </w:t>
                            </w:r>
                            <w:r w:rsidRPr="006974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0x0</w:t>
                            </w:r>
                            <w:proofErr w:type="gramStart"/>
                            <w:r w:rsidRPr="0069742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>
                              <w:t>;  /</w:t>
                            </w:r>
                            <w:proofErr w:type="gramEnd"/>
                            <w:r>
                              <w:t xml:space="preserve">/ LED is </w:t>
                            </w:r>
                            <w:r>
                              <w:t>yellow</w:t>
                            </w:r>
                          </w:p>
                          <w:p w14:paraId="331AD3FC" w14:textId="77777777" w:rsidR="00697428" w:rsidRDefault="00697428" w:rsidP="00697428">
                            <w:r>
                              <w:t xml:space="preserve">    }</w:t>
                            </w:r>
                          </w:p>
                          <w:p w14:paraId="27432E22" w14:textId="77777777" w:rsidR="00697428" w:rsidRDefault="00697428" w:rsidP="00697428">
                            <w:r>
                              <w:t xml:space="preserve">    </w:t>
                            </w:r>
                            <w:proofErr w:type="gramStart"/>
                            <w:r>
                              <w:t>Delay(</w:t>
                            </w:r>
                            <w:proofErr w:type="gramEnd"/>
                            <w:r>
                              <w:t>);                     // wait 0.1 sec</w:t>
                            </w:r>
                          </w:p>
                          <w:p w14:paraId="574DA20C" w14:textId="77777777" w:rsidR="00697428" w:rsidRPr="00697428" w:rsidRDefault="00697428" w:rsidP="00697428">
                            <w:r>
                              <w:t xml:space="preserve">    GPIO_PORTF_DATA_R = 0x</w:t>
                            </w:r>
                            <w:proofErr w:type="gramStart"/>
                            <w:r>
                              <w:t xml:space="preserve">04;   </w:t>
                            </w:r>
                            <w:proofErr w:type="gramEnd"/>
                            <w:r>
                              <w:t xml:space="preserve"> // LED is blue</w:t>
                            </w:r>
                          </w:p>
                          <w:p w14:paraId="584E7C14" w14:textId="77777777" w:rsidR="00697428" w:rsidRDefault="00697428" w:rsidP="00697428">
                            <w:r>
                              <w:t xml:space="preserve">    </w:t>
                            </w:r>
                            <w:proofErr w:type="gramStart"/>
                            <w:r>
                              <w:t>Delay(</w:t>
                            </w:r>
                            <w:proofErr w:type="gramEnd"/>
                            <w:r>
                              <w:t>);                     // wait 0.1 sec</w:t>
                            </w:r>
                          </w:p>
                          <w:p w14:paraId="55FADD50" w14:textId="77777777" w:rsidR="00697428" w:rsidRDefault="00697428" w:rsidP="00697428">
                            <w:r>
                              <w:t xml:space="preserve">  }</w:t>
                            </w:r>
                          </w:p>
                          <w:p w14:paraId="64C579BE" w14:textId="65510069" w:rsidR="00697428" w:rsidRDefault="00697428" w:rsidP="00697428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D9C9D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pt;margin-top:8pt;width:341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">
                <v:textbox style="mso-fit-shape-to-text:t">
                  <w:txbxContent>
                    <w:p w14:paraId="51239B67" w14:textId="6F89A052" w:rsidR="00697428" w:rsidRDefault="00697428" w:rsidP="00697428">
                      <w:proofErr w:type="gramStart"/>
                      <w:r>
                        <w:t>while(</w:t>
                      </w:r>
                      <w:proofErr w:type="gramEnd"/>
                      <w:r>
                        <w:t>1){</w:t>
                      </w:r>
                    </w:p>
                    <w:p w14:paraId="5E0D8C58" w14:textId="77777777" w:rsidR="00697428" w:rsidRDefault="00697428" w:rsidP="00697428">
                      <w:r>
                        <w:tab/>
                      </w:r>
                      <w:r>
                        <w:tab/>
                        <w:t>In = GPIO_PORTF_DATA_R&amp;0x10; // read PF4 into In</w:t>
                      </w:r>
                    </w:p>
                    <w:p w14:paraId="48CDE236" w14:textId="77777777" w:rsidR="00697428" w:rsidRDefault="00697428" w:rsidP="00697428">
                      <w:r>
                        <w:t xml:space="preserve">    </w:t>
                      </w:r>
                      <w:proofErr w:type="gramStart"/>
                      <w:r>
                        <w:t>if(</w:t>
                      </w:r>
                      <w:proofErr w:type="gramEnd"/>
                      <w:r>
                        <w:t>In == 0x00){              // zero means SW1 is pressed</w:t>
                      </w:r>
                    </w:p>
                    <w:p w14:paraId="1D6C0E15" w14:textId="77777777" w:rsidR="00697428" w:rsidRDefault="00697428" w:rsidP="00697428">
                      <w:r>
                        <w:t xml:space="preserve">      GPIO_PORTF_DATA_R = 0x</w:t>
                      </w:r>
                      <w:proofErr w:type="gramStart"/>
                      <w:r>
                        <w:t>08;  /</w:t>
                      </w:r>
                      <w:proofErr w:type="gramEnd"/>
                      <w:r>
                        <w:t>/ LED is green</w:t>
                      </w:r>
                    </w:p>
                    <w:p w14:paraId="5564F4A6" w14:textId="77777777" w:rsidR="00697428" w:rsidRDefault="00697428" w:rsidP="00697428">
                      <w:r>
                        <w:tab/>
                      </w:r>
                      <w:r>
                        <w:tab/>
                        <w:t xml:space="preserve">} </w:t>
                      </w:r>
                      <w:proofErr w:type="gramStart"/>
                      <w:r>
                        <w:t xml:space="preserve">else{  </w:t>
                      </w:r>
                      <w:proofErr w:type="gramEnd"/>
                      <w:r>
                        <w:t xml:space="preserve">                    // 0x10 means SW1 is not pressed</w:t>
                      </w:r>
                    </w:p>
                    <w:p w14:paraId="1D0A66EA" w14:textId="77B2C42C" w:rsidR="00697428" w:rsidRDefault="00697428" w:rsidP="00697428">
                      <w:r>
                        <w:t xml:space="preserve">      GPIO_PORTF_DATA_R = </w:t>
                      </w:r>
                      <w:r w:rsidRPr="006974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0x0</w:t>
                      </w:r>
                      <w:proofErr w:type="gramStart"/>
                      <w:r w:rsidRPr="0069742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>
                        <w:t>;  /</w:t>
                      </w:r>
                      <w:proofErr w:type="gramEnd"/>
                      <w:r>
                        <w:t xml:space="preserve">/ LED is </w:t>
                      </w:r>
                      <w:r>
                        <w:t>yellow</w:t>
                      </w:r>
                    </w:p>
                    <w:p w14:paraId="331AD3FC" w14:textId="77777777" w:rsidR="00697428" w:rsidRDefault="00697428" w:rsidP="00697428">
                      <w:r>
                        <w:t xml:space="preserve">    }</w:t>
                      </w:r>
                    </w:p>
                    <w:p w14:paraId="27432E22" w14:textId="77777777" w:rsidR="00697428" w:rsidRDefault="00697428" w:rsidP="00697428">
                      <w:r>
                        <w:t xml:space="preserve">    </w:t>
                      </w:r>
                      <w:proofErr w:type="gramStart"/>
                      <w:r>
                        <w:t>Delay(</w:t>
                      </w:r>
                      <w:proofErr w:type="gramEnd"/>
                      <w:r>
                        <w:t>);                     // wait 0.1 sec</w:t>
                      </w:r>
                    </w:p>
                    <w:p w14:paraId="574DA20C" w14:textId="77777777" w:rsidR="00697428" w:rsidRPr="00697428" w:rsidRDefault="00697428" w:rsidP="00697428">
                      <w:r>
                        <w:t xml:space="preserve">    GPIO_PORTF_DATA_R = 0x</w:t>
                      </w:r>
                      <w:proofErr w:type="gramStart"/>
                      <w:r>
                        <w:t xml:space="preserve">04;   </w:t>
                      </w:r>
                      <w:proofErr w:type="gramEnd"/>
                      <w:r>
                        <w:t xml:space="preserve"> // LED is blue</w:t>
                      </w:r>
                    </w:p>
                    <w:p w14:paraId="584E7C14" w14:textId="77777777" w:rsidR="00697428" w:rsidRDefault="00697428" w:rsidP="00697428">
                      <w:r>
                        <w:t xml:space="preserve">    </w:t>
                      </w:r>
                      <w:proofErr w:type="gramStart"/>
                      <w:r>
                        <w:t>Delay(</w:t>
                      </w:r>
                      <w:proofErr w:type="gramEnd"/>
                      <w:r>
                        <w:t>);                     // wait 0.1 sec</w:t>
                      </w:r>
                    </w:p>
                    <w:p w14:paraId="55FADD50" w14:textId="77777777" w:rsidR="00697428" w:rsidRDefault="00697428" w:rsidP="00697428">
                      <w:r>
                        <w:t xml:space="preserve">  }</w:t>
                      </w:r>
                    </w:p>
                    <w:p w14:paraId="64C579BE" w14:textId="65510069" w:rsidR="00697428" w:rsidRDefault="00697428" w:rsidP="00697428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DEFD21" w14:textId="65FD5C85" w:rsidR="000D0505" w:rsidRDefault="00697428" w:rsidP="000D0505"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D05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B0"/>
    <w:rsid w:val="000D0505"/>
    <w:rsid w:val="005768B0"/>
    <w:rsid w:val="00645252"/>
    <w:rsid w:val="00697428"/>
    <w:rsid w:val="006D3D74"/>
    <w:rsid w:val="0083569A"/>
    <w:rsid w:val="00981D81"/>
    <w:rsid w:val="00A9204E"/>
    <w:rsid w:val="00D52D59"/>
    <w:rsid w:val="00F33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112E55B"/>
  <w15:chartTrackingRefBased/>
  <w15:docId w15:val="{46E531EC-DAAF-4760-B8C7-AA2FC58C1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uke\AppData\Roaming\Microsoft\Templates\Single%20spaced%20(blank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Single spaced (blank)</Template>
  <TotalTime>95</TotalTime>
  <Pages>2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Vaukee Lee</dc:creator>
  <cp:keywords/>
  <dc:description/>
  <cp:lastModifiedBy>Vaukee Lee</cp:lastModifiedBy>
  <cp:revision>4</cp:revision>
  <dcterms:created xsi:type="dcterms:W3CDTF">2021-02-18T08:06:00Z</dcterms:created>
  <dcterms:modified xsi:type="dcterms:W3CDTF">2021-02-18T09:41:00Z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